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8B14" w14:textId="77777777" w:rsidR="008C3944" w:rsidRDefault="008C3944" w:rsidP="008C3944">
      <w:r>
        <w:t>LEGAL PACK – DRAFT</w:t>
      </w:r>
    </w:p>
    <w:p w14:paraId="5CB638A2" w14:textId="77777777" w:rsidR="008C3944" w:rsidRDefault="008C3944" w:rsidP="008C3944">
      <w:r>
        <w:t>Vault: VAULT-ALBATRIX-001</w:t>
      </w:r>
    </w:p>
    <w:p w14:paraId="55A78BCC" w14:textId="77777777" w:rsidR="008C3944" w:rsidRDefault="008C3944" w:rsidP="008C3944">
      <w:r>
        <w:t>Jurisdiction: England &amp; Wales</w:t>
      </w:r>
    </w:p>
    <w:p w14:paraId="16B9B5CE" w14:textId="17AAEEFF" w:rsidR="00A9204E" w:rsidRDefault="008C3944" w:rsidP="008C3944">
      <w:r>
        <w:t>Status: Pending final legal review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7238973">
    <w:abstractNumId w:val="19"/>
  </w:num>
  <w:num w:numId="2" w16cid:durableId="1204713963">
    <w:abstractNumId w:val="12"/>
  </w:num>
  <w:num w:numId="3" w16cid:durableId="1554073901">
    <w:abstractNumId w:val="10"/>
  </w:num>
  <w:num w:numId="4" w16cid:durableId="811487156">
    <w:abstractNumId w:val="21"/>
  </w:num>
  <w:num w:numId="5" w16cid:durableId="1542859835">
    <w:abstractNumId w:val="13"/>
  </w:num>
  <w:num w:numId="6" w16cid:durableId="648633933">
    <w:abstractNumId w:val="16"/>
  </w:num>
  <w:num w:numId="7" w16cid:durableId="663968668">
    <w:abstractNumId w:val="18"/>
  </w:num>
  <w:num w:numId="8" w16cid:durableId="396787321">
    <w:abstractNumId w:val="9"/>
  </w:num>
  <w:num w:numId="9" w16cid:durableId="203448898">
    <w:abstractNumId w:val="7"/>
  </w:num>
  <w:num w:numId="10" w16cid:durableId="322664049">
    <w:abstractNumId w:val="6"/>
  </w:num>
  <w:num w:numId="11" w16cid:durableId="159587978">
    <w:abstractNumId w:val="5"/>
  </w:num>
  <w:num w:numId="12" w16cid:durableId="69665147">
    <w:abstractNumId w:val="4"/>
  </w:num>
  <w:num w:numId="13" w16cid:durableId="144246997">
    <w:abstractNumId w:val="8"/>
  </w:num>
  <w:num w:numId="14" w16cid:durableId="148980546">
    <w:abstractNumId w:val="3"/>
  </w:num>
  <w:num w:numId="15" w16cid:durableId="207184532">
    <w:abstractNumId w:val="2"/>
  </w:num>
  <w:num w:numId="16" w16cid:durableId="567032209">
    <w:abstractNumId w:val="1"/>
  </w:num>
  <w:num w:numId="17" w16cid:durableId="1749576657">
    <w:abstractNumId w:val="0"/>
  </w:num>
  <w:num w:numId="18" w16cid:durableId="1924952207">
    <w:abstractNumId w:val="14"/>
  </w:num>
  <w:num w:numId="19" w16cid:durableId="1973637185">
    <w:abstractNumId w:val="15"/>
  </w:num>
  <w:num w:numId="20" w16cid:durableId="116536567">
    <w:abstractNumId w:val="20"/>
  </w:num>
  <w:num w:numId="21" w16cid:durableId="204487512">
    <w:abstractNumId w:val="17"/>
  </w:num>
  <w:num w:numId="22" w16cid:durableId="23093431">
    <w:abstractNumId w:val="11"/>
  </w:num>
  <w:num w:numId="23" w16cid:durableId="348726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44"/>
    <w:rsid w:val="00645252"/>
    <w:rsid w:val="006D3D74"/>
    <w:rsid w:val="0083569A"/>
    <w:rsid w:val="008C3944"/>
    <w:rsid w:val="0095402F"/>
    <w:rsid w:val="00A9204E"/>
    <w:rsid w:val="00BF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D883"/>
  <w15:chartTrackingRefBased/>
  <w15:docId w15:val="{9268AC81-39D8-4E28-8CA8-2FC837D2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ozd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Crosdale</dc:creator>
  <cp:keywords/>
  <dc:description/>
  <cp:lastModifiedBy>Douglas Crosdale</cp:lastModifiedBy>
  <cp:revision>2</cp:revision>
  <dcterms:created xsi:type="dcterms:W3CDTF">2025-12-23T05:05:00Z</dcterms:created>
  <dcterms:modified xsi:type="dcterms:W3CDTF">2025-12-23T05:05:00Z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